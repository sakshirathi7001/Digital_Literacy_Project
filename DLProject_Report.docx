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8666" w14:textId="5B2E0D09" w:rsidR="00A9204E" w:rsidRPr="00FE30F7" w:rsidRDefault="00FE30F7" w:rsidP="00FE30F7">
      <w:pPr>
        <w:jc w:val="center"/>
        <w:rPr>
          <w:sz w:val="96"/>
          <w:szCs w:val="96"/>
        </w:rPr>
      </w:pPr>
      <w:r w:rsidRPr="00FE30F7">
        <w:rPr>
          <w:sz w:val="96"/>
          <w:szCs w:val="96"/>
        </w:rPr>
        <w:t>PROJECT REPORT</w:t>
      </w:r>
    </w:p>
    <w:p w14:paraId="58E52DCB" w14:textId="77777777" w:rsidR="00FE30F7" w:rsidRPr="00FE30F7" w:rsidRDefault="00FE30F7" w:rsidP="00FE30F7">
      <w:pPr>
        <w:jc w:val="center"/>
        <w:rPr>
          <w:sz w:val="96"/>
          <w:szCs w:val="96"/>
        </w:rPr>
      </w:pPr>
    </w:p>
    <w:p w14:paraId="415A3FF0" w14:textId="77777777" w:rsidR="00FE30F7" w:rsidRDefault="00FE30F7" w:rsidP="00FE30F7">
      <w:pPr>
        <w:jc w:val="center"/>
        <w:rPr>
          <w:sz w:val="96"/>
          <w:szCs w:val="96"/>
        </w:rPr>
      </w:pPr>
    </w:p>
    <w:p w14:paraId="2CD7DA96" w14:textId="77777777" w:rsidR="00FE30F7" w:rsidRDefault="00FE30F7" w:rsidP="00FE30F7">
      <w:pPr>
        <w:jc w:val="center"/>
        <w:rPr>
          <w:sz w:val="96"/>
          <w:szCs w:val="96"/>
        </w:rPr>
      </w:pPr>
    </w:p>
    <w:p w14:paraId="79A6F69D" w14:textId="24F0383C" w:rsidR="00FE30F7" w:rsidRPr="00FE30F7" w:rsidRDefault="00FE30F7" w:rsidP="00FE30F7">
      <w:pPr>
        <w:tabs>
          <w:tab w:val="left" w:pos="2278"/>
        </w:tabs>
        <w:jc w:val="center"/>
        <w:rPr>
          <w:sz w:val="56"/>
          <w:szCs w:val="56"/>
        </w:rPr>
      </w:pPr>
      <w:r w:rsidRPr="00FE30F7">
        <w:rPr>
          <w:sz w:val="56"/>
          <w:szCs w:val="56"/>
        </w:rPr>
        <w:t>NAME – SAKSHI RATHI</w:t>
      </w:r>
    </w:p>
    <w:p w14:paraId="0BCB1D74" w14:textId="2EAA0E5E" w:rsidR="00FE30F7" w:rsidRPr="00FE30F7" w:rsidRDefault="00FE30F7" w:rsidP="00FE30F7">
      <w:pPr>
        <w:tabs>
          <w:tab w:val="left" w:pos="2278"/>
        </w:tabs>
        <w:jc w:val="center"/>
        <w:rPr>
          <w:sz w:val="56"/>
          <w:szCs w:val="56"/>
        </w:rPr>
      </w:pPr>
      <w:r w:rsidRPr="00FE30F7">
        <w:rPr>
          <w:sz w:val="56"/>
          <w:szCs w:val="56"/>
        </w:rPr>
        <w:t>REG. NO. – 25BAI11238</w:t>
      </w:r>
    </w:p>
    <w:p w14:paraId="59EE5817" w14:textId="4CF60B4F" w:rsidR="00FE30F7" w:rsidRPr="00FE30F7" w:rsidRDefault="00FE30F7" w:rsidP="00FE30F7">
      <w:pPr>
        <w:tabs>
          <w:tab w:val="left" w:pos="2278"/>
        </w:tabs>
        <w:jc w:val="center"/>
        <w:rPr>
          <w:sz w:val="56"/>
          <w:szCs w:val="56"/>
        </w:rPr>
      </w:pPr>
      <w:r w:rsidRPr="00FE30F7">
        <w:rPr>
          <w:sz w:val="56"/>
          <w:szCs w:val="56"/>
        </w:rPr>
        <w:t>BRANCH – CSE(AIML)</w:t>
      </w:r>
    </w:p>
    <w:p w14:paraId="7D40E522" w14:textId="161CA367" w:rsidR="00FE30F7" w:rsidRPr="00FE30F7" w:rsidRDefault="00FE30F7" w:rsidP="00FE30F7">
      <w:pPr>
        <w:tabs>
          <w:tab w:val="left" w:pos="2278"/>
        </w:tabs>
        <w:jc w:val="center"/>
        <w:rPr>
          <w:sz w:val="56"/>
          <w:szCs w:val="56"/>
        </w:rPr>
      </w:pPr>
      <w:r w:rsidRPr="00FE30F7">
        <w:rPr>
          <w:sz w:val="56"/>
          <w:szCs w:val="56"/>
        </w:rPr>
        <w:t>COURSE – DIGITAL LITERACY</w:t>
      </w:r>
    </w:p>
    <w:p w14:paraId="627444D0" w14:textId="77777777" w:rsidR="00FE30F7" w:rsidRPr="00FE30F7" w:rsidRDefault="00FE30F7" w:rsidP="00FE30F7">
      <w:pPr>
        <w:tabs>
          <w:tab w:val="left" w:pos="2278"/>
        </w:tabs>
        <w:jc w:val="center"/>
        <w:rPr>
          <w:sz w:val="56"/>
          <w:szCs w:val="56"/>
        </w:rPr>
      </w:pPr>
    </w:p>
    <w:p w14:paraId="2ACB528C" w14:textId="77777777" w:rsidR="00FE30F7" w:rsidRDefault="00FE30F7" w:rsidP="00FE30F7">
      <w:pPr>
        <w:tabs>
          <w:tab w:val="left" w:pos="2278"/>
        </w:tabs>
        <w:jc w:val="center"/>
        <w:rPr>
          <w:sz w:val="56"/>
          <w:szCs w:val="56"/>
        </w:rPr>
      </w:pPr>
    </w:p>
    <w:p w14:paraId="079BE362" w14:textId="77777777" w:rsidR="00FE30F7" w:rsidRPr="00FE30F7" w:rsidRDefault="00FE30F7" w:rsidP="00FE30F7">
      <w:pPr>
        <w:rPr>
          <w:sz w:val="56"/>
          <w:szCs w:val="56"/>
        </w:rPr>
      </w:pPr>
    </w:p>
    <w:p w14:paraId="73ED0933" w14:textId="77777777" w:rsidR="00FE30F7" w:rsidRPr="00FE30F7" w:rsidRDefault="00FE30F7" w:rsidP="00FE30F7">
      <w:pPr>
        <w:rPr>
          <w:sz w:val="56"/>
          <w:szCs w:val="56"/>
        </w:rPr>
      </w:pPr>
    </w:p>
    <w:p w14:paraId="3B858D6B" w14:textId="77777777" w:rsidR="00FE30F7" w:rsidRPr="00FE30F7" w:rsidRDefault="00FE30F7" w:rsidP="00FE30F7">
      <w:pPr>
        <w:rPr>
          <w:sz w:val="56"/>
          <w:szCs w:val="56"/>
        </w:rPr>
      </w:pPr>
    </w:p>
    <w:p w14:paraId="47EFF23A" w14:textId="77777777" w:rsidR="00FE30F7" w:rsidRDefault="00FE30F7" w:rsidP="00FE30F7">
      <w:pPr>
        <w:rPr>
          <w:sz w:val="56"/>
          <w:szCs w:val="56"/>
        </w:rPr>
      </w:pPr>
    </w:p>
    <w:p w14:paraId="5306C665" w14:textId="77777777" w:rsidR="00FE30F7" w:rsidRDefault="00FE30F7" w:rsidP="00FE30F7">
      <w:pPr>
        <w:jc w:val="center"/>
        <w:rPr>
          <w:sz w:val="56"/>
          <w:szCs w:val="56"/>
        </w:rPr>
      </w:pPr>
    </w:p>
    <w:p w14:paraId="0669D2A0" w14:textId="77777777" w:rsidR="00FE30F7" w:rsidRDefault="00FE30F7" w:rsidP="00FE30F7">
      <w:pPr>
        <w:jc w:val="center"/>
        <w:rPr>
          <w:sz w:val="56"/>
          <w:szCs w:val="56"/>
        </w:rPr>
      </w:pPr>
    </w:p>
    <w:p w14:paraId="59E43927" w14:textId="77777777" w:rsidR="00FE30F7" w:rsidRPr="00FE30F7" w:rsidRDefault="00FE30F7" w:rsidP="00FE30F7">
      <w:pPr>
        <w:jc w:val="both"/>
        <w:rPr>
          <w:b/>
          <w:bCs/>
          <w:sz w:val="72"/>
          <w:szCs w:val="72"/>
          <w:lang w:val="en-IN"/>
        </w:rPr>
      </w:pPr>
      <w:r w:rsidRPr="00FE30F7">
        <w:rPr>
          <w:b/>
          <w:bCs/>
          <w:sz w:val="72"/>
          <w:szCs w:val="72"/>
          <w:lang w:val="en-IN"/>
        </w:rPr>
        <w:lastRenderedPageBreak/>
        <w:t>Introduction</w:t>
      </w:r>
    </w:p>
    <w:p w14:paraId="23716031" w14:textId="77777777" w:rsidR="00FE30F7" w:rsidRPr="00FE30F7" w:rsidRDefault="00FE30F7" w:rsidP="00FE30F7">
      <w:pPr>
        <w:jc w:val="both"/>
        <w:rPr>
          <w:sz w:val="56"/>
          <w:szCs w:val="56"/>
          <w:lang w:val="en-IN"/>
        </w:rPr>
      </w:pPr>
      <w:r w:rsidRPr="00FE30F7">
        <w:rPr>
          <w:sz w:val="56"/>
          <w:szCs w:val="56"/>
          <w:lang w:val="en-IN"/>
        </w:rPr>
        <w:t>This project is based on digital literacy and its importance for students. In today’s time, almost everything is connected to internet, so it becomes very important to know how to use digital tools properly. The aim of this project is to understand different aspects like online safety, communication and digital platforms.</w:t>
      </w:r>
    </w:p>
    <w:p w14:paraId="4F83F52B" w14:textId="77777777" w:rsidR="00FE30F7" w:rsidRPr="00FE30F7" w:rsidRDefault="00FE30F7" w:rsidP="00FE30F7">
      <w:pPr>
        <w:jc w:val="both"/>
        <w:rPr>
          <w:sz w:val="56"/>
          <w:szCs w:val="56"/>
          <w:lang w:val="en-IN"/>
        </w:rPr>
      </w:pPr>
      <w:r w:rsidRPr="00FE30F7">
        <w:rPr>
          <w:sz w:val="56"/>
          <w:szCs w:val="56"/>
          <w:lang w:val="en-IN"/>
        </w:rPr>
        <w:t>In this project, I completed five different tasks which helped me to learn practical things instead of only theory.</w:t>
      </w:r>
    </w:p>
    <w:p w14:paraId="3FF7041C" w14:textId="77777777" w:rsidR="00FE30F7" w:rsidRDefault="00FE30F7" w:rsidP="00FE30F7">
      <w:pPr>
        <w:jc w:val="both"/>
        <w:rPr>
          <w:sz w:val="56"/>
          <w:szCs w:val="56"/>
        </w:rPr>
      </w:pPr>
    </w:p>
    <w:p w14:paraId="60C97A03" w14:textId="77777777" w:rsidR="00FE30F7" w:rsidRPr="00FE30F7" w:rsidRDefault="00FE30F7" w:rsidP="00FE30F7">
      <w:pPr>
        <w:rPr>
          <w:sz w:val="56"/>
          <w:szCs w:val="56"/>
        </w:rPr>
      </w:pPr>
    </w:p>
    <w:p w14:paraId="2CB7F4D0" w14:textId="77777777" w:rsidR="00FE30F7" w:rsidRPr="00FE30F7" w:rsidRDefault="00FE30F7" w:rsidP="00FE30F7">
      <w:pPr>
        <w:rPr>
          <w:sz w:val="56"/>
          <w:szCs w:val="56"/>
        </w:rPr>
      </w:pPr>
    </w:p>
    <w:p w14:paraId="79FA8B21" w14:textId="77777777" w:rsidR="00FE30F7" w:rsidRPr="00FE30F7" w:rsidRDefault="00FE30F7" w:rsidP="00FE30F7">
      <w:pPr>
        <w:rPr>
          <w:sz w:val="56"/>
          <w:szCs w:val="56"/>
        </w:rPr>
      </w:pPr>
    </w:p>
    <w:p w14:paraId="0EE0CADB" w14:textId="77777777" w:rsidR="00FE30F7" w:rsidRDefault="00FE30F7" w:rsidP="00FE30F7">
      <w:pPr>
        <w:rPr>
          <w:sz w:val="56"/>
          <w:szCs w:val="56"/>
        </w:rPr>
      </w:pPr>
    </w:p>
    <w:p w14:paraId="7A0E7441" w14:textId="77777777" w:rsidR="00FE30F7" w:rsidRPr="00FE30F7" w:rsidRDefault="00FE30F7" w:rsidP="00FE30F7">
      <w:pPr>
        <w:jc w:val="both"/>
        <w:rPr>
          <w:b/>
          <w:bCs/>
          <w:sz w:val="72"/>
          <w:szCs w:val="72"/>
          <w:lang w:val="en-IN"/>
        </w:rPr>
      </w:pPr>
      <w:r w:rsidRPr="00FE30F7">
        <w:rPr>
          <w:b/>
          <w:bCs/>
          <w:sz w:val="72"/>
          <w:szCs w:val="72"/>
          <w:lang w:val="en-IN"/>
        </w:rPr>
        <w:lastRenderedPageBreak/>
        <w:t>Task 1 – Infographic</w:t>
      </w:r>
    </w:p>
    <w:p w14:paraId="178EDB60" w14:textId="77777777" w:rsidR="00FE30F7" w:rsidRPr="00FE30F7" w:rsidRDefault="00FE30F7" w:rsidP="00FE30F7">
      <w:pPr>
        <w:jc w:val="both"/>
        <w:rPr>
          <w:sz w:val="56"/>
          <w:szCs w:val="56"/>
          <w:lang w:val="en-IN"/>
        </w:rPr>
      </w:pPr>
      <w:r w:rsidRPr="00FE30F7">
        <w:rPr>
          <w:sz w:val="56"/>
          <w:szCs w:val="56"/>
          <w:lang w:val="en-IN"/>
        </w:rPr>
        <w:t>For this task, I created an infographic using Canva. The design includes topics like digital literacy, safe internet practices and email etiquette. I tried to make it simple and clear so that it is easy to understand.</w:t>
      </w:r>
    </w:p>
    <w:p w14:paraId="5E82ABCB" w14:textId="77777777" w:rsidR="00FE30F7" w:rsidRPr="00FE30F7" w:rsidRDefault="00FE30F7" w:rsidP="00FE30F7">
      <w:pPr>
        <w:jc w:val="both"/>
        <w:rPr>
          <w:sz w:val="56"/>
          <w:szCs w:val="56"/>
          <w:lang w:val="en-IN"/>
        </w:rPr>
      </w:pPr>
      <w:r w:rsidRPr="00FE30F7">
        <w:rPr>
          <w:sz w:val="56"/>
          <w:szCs w:val="56"/>
          <w:lang w:val="en-IN"/>
        </w:rPr>
        <w:t>While making the infographic, I learned that digital literacy is not just about using devices but also about using them responsibly. I also included some safety tips like avoiding suspicious links and protecting personal information.</w:t>
      </w:r>
    </w:p>
    <w:p w14:paraId="2A496523" w14:textId="7CB848C7" w:rsidR="00FE30F7" w:rsidRPr="00FE30F7" w:rsidRDefault="00FE30F7" w:rsidP="00FE30F7">
      <w:pPr>
        <w:jc w:val="both"/>
        <w:rPr>
          <w:sz w:val="56"/>
          <w:szCs w:val="56"/>
          <w:lang w:val="en-IN"/>
        </w:rPr>
      </w:pPr>
      <w:r w:rsidRPr="00FE30F7">
        <w:rPr>
          <w:sz w:val="56"/>
          <w:szCs w:val="56"/>
          <w:lang w:val="en-IN"/>
        </w:rPr>
        <w:t xml:space="preserve">One difficulty I faced was managing the content in limited space. It was little confusing to decide what to include and what to remove. But </w:t>
      </w:r>
      <w:proofErr w:type="gramStart"/>
      <w:r w:rsidRPr="00FE30F7">
        <w:rPr>
          <w:sz w:val="56"/>
          <w:szCs w:val="56"/>
          <w:lang w:val="en-IN"/>
        </w:rPr>
        <w:t>overall</w:t>
      </w:r>
      <w:proofErr w:type="gramEnd"/>
      <w:r w:rsidRPr="00FE30F7">
        <w:rPr>
          <w:sz w:val="56"/>
          <w:szCs w:val="56"/>
          <w:lang w:val="en-IN"/>
        </w:rPr>
        <w:t xml:space="preserve"> it was a good learning experience.</w:t>
      </w:r>
    </w:p>
    <w:p w14:paraId="5CB9B7CB" w14:textId="77777777" w:rsidR="00FE30F7" w:rsidRPr="00FE30F7" w:rsidRDefault="00FE30F7" w:rsidP="00FE30F7">
      <w:pPr>
        <w:jc w:val="both"/>
        <w:rPr>
          <w:b/>
          <w:bCs/>
          <w:sz w:val="72"/>
          <w:szCs w:val="72"/>
          <w:lang w:val="en-IN"/>
        </w:rPr>
      </w:pPr>
      <w:r w:rsidRPr="00FE30F7">
        <w:rPr>
          <w:b/>
          <w:bCs/>
          <w:sz w:val="72"/>
          <w:szCs w:val="72"/>
          <w:lang w:val="en-IN"/>
        </w:rPr>
        <w:lastRenderedPageBreak/>
        <w:t>Task 2 – Digital Portfolio</w:t>
      </w:r>
    </w:p>
    <w:p w14:paraId="5BCCDCE8" w14:textId="77777777" w:rsidR="00FE30F7" w:rsidRPr="00FE30F7" w:rsidRDefault="00FE30F7" w:rsidP="00FE30F7">
      <w:pPr>
        <w:jc w:val="both"/>
        <w:rPr>
          <w:sz w:val="56"/>
          <w:szCs w:val="56"/>
          <w:lang w:val="en-IN"/>
        </w:rPr>
      </w:pPr>
      <w:r w:rsidRPr="00FE30F7">
        <w:rPr>
          <w:sz w:val="56"/>
          <w:szCs w:val="56"/>
          <w:lang w:val="en-IN"/>
        </w:rPr>
        <w:t>In this task, I created my profiles on GitHub, LinkedIn and Kaggle. These platforms are useful for students because they help in building a professional identity.</w:t>
      </w:r>
    </w:p>
    <w:p w14:paraId="5D439B47" w14:textId="77777777" w:rsidR="00FE30F7" w:rsidRPr="00FE30F7" w:rsidRDefault="00FE30F7" w:rsidP="00FE30F7">
      <w:pPr>
        <w:jc w:val="both"/>
        <w:rPr>
          <w:sz w:val="56"/>
          <w:szCs w:val="56"/>
          <w:lang w:val="en-IN"/>
        </w:rPr>
      </w:pPr>
      <w:r w:rsidRPr="00FE30F7">
        <w:rPr>
          <w:sz w:val="56"/>
          <w:szCs w:val="56"/>
          <w:lang w:val="en-IN"/>
        </w:rPr>
        <w:t>GitHub is used to store projects and code, LinkedIn is used for networking and professional profile, and Kaggle is helpful for learning data science.</w:t>
      </w:r>
    </w:p>
    <w:p w14:paraId="05A8DB52" w14:textId="77777777" w:rsidR="00FE30F7" w:rsidRPr="00FE30F7" w:rsidRDefault="00FE30F7" w:rsidP="00FE30F7">
      <w:pPr>
        <w:jc w:val="both"/>
        <w:rPr>
          <w:sz w:val="56"/>
          <w:szCs w:val="56"/>
          <w:lang w:val="en-IN"/>
        </w:rPr>
      </w:pPr>
      <w:r w:rsidRPr="00FE30F7">
        <w:rPr>
          <w:sz w:val="56"/>
          <w:szCs w:val="56"/>
          <w:lang w:val="en-IN"/>
        </w:rPr>
        <w:t>In future, I will use these platforms to upload my projects, connect with people and improve my skills.</w:t>
      </w:r>
    </w:p>
    <w:p w14:paraId="39F29B2D" w14:textId="21B3A6CC" w:rsidR="00FE30F7" w:rsidRDefault="00FE30F7" w:rsidP="00FE30F7">
      <w:pPr>
        <w:rPr>
          <w:sz w:val="56"/>
          <w:szCs w:val="56"/>
          <w:lang w:val="en-IN"/>
        </w:rPr>
      </w:pPr>
    </w:p>
    <w:p w14:paraId="5821EE40" w14:textId="77777777" w:rsidR="00FE30F7" w:rsidRDefault="00FE30F7" w:rsidP="00FE30F7">
      <w:pPr>
        <w:rPr>
          <w:sz w:val="56"/>
          <w:szCs w:val="56"/>
          <w:lang w:val="en-IN"/>
        </w:rPr>
      </w:pPr>
    </w:p>
    <w:p w14:paraId="17CD353D" w14:textId="77777777" w:rsidR="00FE30F7" w:rsidRDefault="00FE30F7" w:rsidP="00FE30F7">
      <w:pPr>
        <w:rPr>
          <w:sz w:val="56"/>
          <w:szCs w:val="56"/>
          <w:lang w:val="en-IN"/>
        </w:rPr>
      </w:pPr>
    </w:p>
    <w:p w14:paraId="6C12AD50" w14:textId="77777777" w:rsidR="00FE30F7" w:rsidRDefault="00FE30F7" w:rsidP="00FE30F7">
      <w:pPr>
        <w:rPr>
          <w:sz w:val="56"/>
          <w:szCs w:val="56"/>
          <w:lang w:val="en-IN"/>
        </w:rPr>
      </w:pPr>
    </w:p>
    <w:p w14:paraId="61AA38DF" w14:textId="77777777" w:rsidR="00FE30F7" w:rsidRPr="00FE30F7" w:rsidRDefault="00FE30F7" w:rsidP="00FE30F7">
      <w:pPr>
        <w:rPr>
          <w:sz w:val="56"/>
          <w:szCs w:val="56"/>
          <w:lang w:val="en-IN"/>
        </w:rPr>
      </w:pPr>
    </w:p>
    <w:p w14:paraId="2B37E4A4" w14:textId="77777777" w:rsidR="00FE30F7" w:rsidRPr="00FE30F7" w:rsidRDefault="00FE30F7" w:rsidP="00DE3364">
      <w:pPr>
        <w:jc w:val="both"/>
        <w:rPr>
          <w:b/>
          <w:bCs/>
          <w:sz w:val="72"/>
          <w:szCs w:val="72"/>
          <w:lang w:val="en-IN"/>
        </w:rPr>
      </w:pPr>
      <w:r w:rsidRPr="00FE30F7">
        <w:rPr>
          <w:b/>
          <w:bCs/>
          <w:sz w:val="72"/>
          <w:szCs w:val="72"/>
          <w:lang w:val="en-IN"/>
        </w:rPr>
        <w:lastRenderedPageBreak/>
        <w:t>Task 3 – Platforms</w:t>
      </w:r>
    </w:p>
    <w:p w14:paraId="1A4B3282" w14:textId="681E3340" w:rsidR="00FE30F7" w:rsidRPr="00FE30F7" w:rsidRDefault="00FE30F7" w:rsidP="00DE3364">
      <w:pPr>
        <w:jc w:val="both"/>
        <w:rPr>
          <w:sz w:val="56"/>
          <w:szCs w:val="56"/>
          <w:lang w:val="en-IN"/>
        </w:rPr>
      </w:pPr>
      <w:r w:rsidRPr="00FE30F7">
        <w:rPr>
          <w:sz w:val="56"/>
          <w:szCs w:val="56"/>
          <w:lang w:val="en-IN"/>
        </w:rPr>
        <w:t xml:space="preserve">In this task, I used </w:t>
      </w:r>
      <w:r w:rsidR="00DE3364" w:rsidRPr="00FE30F7">
        <w:rPr>
          <w:sz w:val="56"/>
          <w:szCs w:val="56"/>
          <w:lang w:val="en-IN"/>
        </w:rPr>
        <w:t>HackerRank</w:t>
      </w:r>
      <w:r w:rsidRPr="00FE30F7">
        <w:rPr>
          <w:sz w:val="56"/>
          <w:szCs w:val="56"/>
          <w:lang w:val="en-IN"/>
        </w:rPr>
        <w:t xml:space="preserve"> and Google Forms. I solved coding problem</w:t>
      </w:r>
      <w:r>
        <w:rPr>
          <w:sz w:val="56"/>
          <w:szCs w:val="56"/>
          <w:lang w:val="en-IN"/>
        </w:rPr>
        <w:t>s</w:t>
      </w:r>
      <w:r w:rsidRPr="00FE30F7">
        <w:rPr>
          <w:sz w:val="56"/>
          <w:szCs w:val="56"/>
          <w:lang w:val="en-IN"/>
        </w:rPr>
        <w:t xml:space="preserve"> on </w:t>
      </w:r>
      <w:r w:rsidR="00DE3364" w:rsidRPr="00FE30F7">
        <w:rPr>
          <w:sz w:val="56"/>
          <w:szCs w:val="56"/>
          <w:lang w:val="en-IN"/>
        </w:rPr>
        <w:t>HackerRank</w:t>
      </w:r>
      <w:r w:rsidRPr="00FE30F7">
        <w:rPr>
          <w:sz w:val="56"/>
          <w:szCs w:val="56"/>
          <w:lang w:val="en-IN"/>
        </w:rPr>
        <w:t xml:space="preserve"> which helped me practice coding.</w:t>
      </w:r>
    </w:p>
    <w:p w14:paraId="51DD7147" w14:textId="77777777" w:rsidR="00FE30F7" w:rsidRPr="00FE30F7" w:rsidRDefault="00FE30F7" w:rsidP="00DE3364">
      <w:pPr>
        <w:jc w:val="both"/>
        <w:rPr>
          <w:sz w:val="56"/>
          <w:szCs w:val="56"/>
          <w:lang w:val="en-IN"/>
        </w:rPr>
      </w:pPr>
      <w:r w:rsidRPr="00FE30F7">
        <w:rPr>
          <w:sz w:val="56"/>
          <w:szCs w:val="56"/>
          <w:lang w:val="en-IN"/>
        </w:rPr>
        <w:t>I also created a Google Form quiz on digital literacy with 5 questions. It helped me understand how to create surveys and collect responses.</w:t>
      </w:r>
    </w:p>
    <w:p w14:paraId="374F98A5" w14:textId="77777777" w:rsidR="00FE30F7" w:rsidRPr="00FE30F7" w:rsidRDefault="00FE30F7" w:rsidP="00DE3364">
      <w:pPr>
        <w:jc w:val="both"/>
        <w:rPr>
          <w:sz w:val="56"/>
          <w:szCs w:val="56"/>
          <w:lang w:val="en-IN"/>
        </w:rPr>
      </w:pPr>
      <w:r w:rsidRPr="00FE30F7">
        <w:rPr>
          <w:sz w:val="56"/>
          <w:szCs w:val="56"/>
          <w:lang w:val="en-IN"/>
        </w:rPr>
        <w:t>This task showed me how these tools can be used in academics and learning.</w:t>
      </w:r>
    </w:p>
    <w:p w14:paraId="039FC258" w14:textId="69A11B01" w:rsidR="00FE30F7" w:rsidRDefault="00FE30F7" w:rsidP="00DE3364">
      <w:pPr>
        <w:jc w:val="both"/>
        <w:rPr>
          <w:sz w:val="56"/>
          <w:szCs w:val="56"/>
          <w:lang w:val="en-IN"/>
        </w:rPr>
      </w:pPr>
    </w:p>
    <w:p w14:paraId="64B612FB" w14:textId="77777777" w:rsidR="00DE3364" w:rsidRDefault="00DE3364" w:rsidP="00DE3364">
      <w:pPr>
        <w:jc w:val="both"/>
        <w:rPr>
          <w:sz w:val="56"/>
          <w:szCs w:val="56"/>
          <w:lang w:val="en-IN"/>
        </w:rPr>
      </w:pPr>
    </w:p>
    <w:p w14:paraId="67B8246D" w14:textId="77777777" w:rsidR="00DE3364" w:rsidRDefault="00DE3364" w:rsidP="00DE3364">
      <w:pPr>
        <w:jc w:val="both"/>
        <w:rPr>
          <w:sz w:val="56"/>
          <w:szCs w:val="56"/>
          <w:lang w:val="en-IN"/>
        </w:rPr>
      </w:pPr>
    </w:p>
    <w:p w14:paraId="09D6BA79" w14:textId="77777777" w:rsidR="00DE3364" w:rsidRDefault="00DE3364" w:rsidP="00DE3364">
      <w:pPr>
        <w:jc w:val="both"/>
        <w:rPr>
          <w:sz w:val="56"/>
          <w:szCs w:val="56"/>
          <w:lang w:val="en-IN"/>
        </w:rPr>
      </w:pPr>
    </w:p>
    <w:p w14:paraId="0FB380AE" w14:textId="77777777" w:rsidR="00DE3364" w:rsidRDefault="00DE3364" w:rsidP="00DE3364">
      <w:pPr>
        <w:jc w:val="both"/>
        <w:rPr>
          <w:sz w:val="56"/>
          <w:szCs w:val="56"/>
          <w:lang w:val="en-IN"/>
        </w:rPr>
      </w:pPr>
    </w:p>
    <w:p w14:paraId="1546E623" w14:textId="77777777" w:rsidR="00DE3364" w:rsidRDefault="00DE3364" w:rsidP="00DE3364">
      <w:pPr>
        <w:jc w:val="both"/>
        <w:rPr>
          <w:sz w:val="56"/>
          <w:szCs w:val="56"/>
          <w:lang w:val="en-IN"/>
        </w:rPr>
      </w:pPr>
    </w:p>
    <w:p w14:paraId="4000B4DB" w14:textId="77777777" w:rsidR="00DE3364" w:rsidRPr="00FE30F7" w:rsidRDefault="00DE3364" w:rsidP="00DE3364">
      <w:pPr>
        <w:jc w:val="both"/>
        <w:rPr>
          <w:sz w:val="56"/>
          <w:szCs w:val="56"/>
          <w:lang w:val="en-IN"/>
        </w:rPr>
      </w:pPr>
    </w:p>
    <w:p w14:paraId="22EF59A0" w14:textId="77777777" w:rsidR="00FE30F7" w:rsidRPr="00FE30F7" w:rsidRDefault="00FE30F7" w:rsidP="00DE3364">
      <w:pPr>
        <w:jc w:val="both"/>
        <w:rPr>
          <w:b/>
          <w:bCs/>
          <w:sz w:val="72"/>
          <w:szCs w:val="72"/>
          <w:lang w:val="en-IN"/>
        </w:rPr>
      </w:pPr>
      <w:r w:rsidRPr="00FE30F7">
        <w:rPr>
          <w:b/>
          <w:bCs/>
          <w:sz w:val="72"/>
          <w:szCs w:val="72"/>
          <w:lang w:val="en-IN"/>
        </w:rPr>
        <w:lastRenderedPageBreak/>
        <w:t>Task 4 – Email Etiquette</w:t>
      </w:r>
    </w:p>
    <w:p w14:paraId="534E16AE" w14:textId="77777777" w:rsidR="00FE30F7" w:rsidRPr="00FE30F7" w:rsidRDefault="00FE30F7" w:rsidP="00DE3364">
      <w:pPr>
        <w:jc w:val="both"/>
        <w:rPr>
          <w:sz w:val="56"/>
          <w:szCs w:val="56"/>
          <w:lang w:val="en-IN"/>
        </w:rPr>
      </w:pPr>
      <w:r w:rsidRPr="00FE30F7">
        <w:rPr>
          <w:sz w:val="56"/>
          <w:szCs w:val="56"/>
          <w:lang w:val="en-IN"/>
        </w:rPr>
        <w:t xml:space="preserve">In this task, I wrote two emails – one for requesting assignment extension and another for internship inquiry. I also created a checklist of </w:t>
      </w:r>
      <w:proofErr w:type="gramStart"/>
      <w:r w:rsidRPr="00FE30F7">
        <w:rPr>
          <w:sz w:val="56"/>
          <w:szCs w:val="56"/>
          <w:lang w:val="en-IN"/>
        </w:rPr>
        <w:t>do’s</w:t>
      </w:r>
      <w:proofErr w:type="gramEnd"/>
      <w:r w:rsidRPr="00FE30F7">
        <w:rPr>
          <w:sz w:val="56"/>
          <w:szCs w:val="56"/>
          <w:lang w:val="en-IN"/>
        </w:rPr>
        <w:t xml:space="preserve"> and don’ts for social media.</w:t>
      </w:r>
    </w:p>
    <w:p w14:paraId="75C8FCF4" w14:textId="77777777" w:rsidR="00FE30F7" w:rsidRPr="00FE30F7" w:rsidRDefault="00FE30F7" w:rsidP="00DE3364">
      <w:pPr>
        <w:jc w:val="both"/>
        <w:rPr>
          <w:sz w:val="56"/>
          <w:szCs w:val="56"/>
          <w:lang w:val="en-IN"/>
        </w:rPr>
      </w:pPr>
      <w:r w:rsidRPr="00FE30F7">
        <w:rPr>
          <w:sz w:val="56"/>
          <w:szCs w:val="56"/>
          <w:lang w:val="en-IN"/>
        </w:rPr>
        <w:t>I understood that email writing should be clear, polite and professional. A bad email can create wrong impression.</w:t>
      </w:r>
    </w:p>
    <w:p w14:paraId="3A9D247C" w14:textId="77777777" w:rsidR="00FE30F7" w:rsidRPr="00FE30F7" w:rsidRDefault="00FE30F7" w:rsidP="00DE3364">
      <w:pPr>
        <w:jc w:val="both"/>
        <w:rPr>
          <w:sz w:val="56"/>
          <w:szCs w:val="56"/>
          <w:lang w:val="en-IN"/>
        </w:rPr>
      </w:pPr>
      <w:r w:rsidRPr="00FE30F7">
        <w:rPr>
          <w:sz w:val="56"/>
          <w:szCs w:val="56"/>
          <w:lang w:val="en-IN"/>
        </w:rPr>
        <w:t>For example, if someone writes email without subject or uses informal language, it may not look professional. So proper email etiquette is important.</w:t>
      </w:r>
    </w:p>
    <w:p w14:paraId="398D8F06" w14:textId="29D4B054" w:rsidR="00FE30F7" w:rsidRDefault="00FE30F7" w:rsidP="00FE30F7">
      <w:pPr>
        <w:rPr>
          <w:sz w:val="56"/>
          <w:szCs w:val="56"/>
          <w:lang w:val="en-IN"/>
        </w:rPr>
      </w:pPr>
    </w:p>
    <w:p w14:paraId="67C3D648" w14:textId="77777777" w:rsidR="00DE3364" w:rsidRDefault="00DE3364" w:rsidP="00FE30F7">
      <w:pPr>
        <w:rPr>
          <w:sz w:val="56"/>
          <w:szCs w:val="56"/>
          <w:lang w:val="en-IN"/>
        </w:rPr>
      </w:pPr>
    </w:p>
    <w:p w14:paraId="2E5472F2" w14:textId="77777777" w:rsidR="00DE3364" w:rsidRDefault="00DE3364" w:rsidP="00FE30F7">
      <w:pPr>
        <w:rPr>
          <w:sz w:val="56"/>
          <w:szCs w:val="56"/>
          <w:lang w:val="en-IN"/>
        </w:rPr>
      </w:pPr>
    </w:p>
    <w:p w14:paraId="0B3FDA61" w14:textId="77777777" w:rsidR="00DE3364" w:rsidRDefault="00DE3364" w:rsidP="00FE30F7">
      <w:pPr>
        <w:rPr>
          <w:sz w:val="56"/>
          <w:szCs w:val="56"/>
          <w:lang w:val="en-IN"/>
        </w:rPr>
      </w:pPr>
    </w:p>
    <w:p w14:paraId="1BBECE8A" w14:textId="77777777" w:rsidR="00DE3364" w:rsidRPr="00FE30F7" w:rsidRDefault="00DE3364" w:rsidP="00FE30F7">
      <w:pPr>
        <w:rPr>
          <w:sz w:val="56"/>
          <w:szCs w:val="56"/>
          <w:lang w:val="en-IN"/>
        </w:rPr>
      </w:pPr>
    </w:p>
    <w:p w14:paraId="06B4BB31" w14:textId="77777777" w:rsidR="00FE30F7" w:rsidRPr="00FE30F7" w:rsidRDefault="00FE30F7" w:rsidP="00DE3364">
      <w:pPr>
        <w:jc w:val="both"/>
        <w:rPr>
          <w:b/>
          <w:bCs/>
          <w:sz w:val="72"/>
          <w:szCs w:val="72"/>
          <w:lang w:val="en-IN"/>
        </w:rPr>
      </w:pPr>
      <w:r w:rsidRPr="00FE30F7">
        <w:rPr>
          <w:b/>
          <w:bCs/>
          <w:sz w:val="72"/>
          <w:szCs w:val="72"/>
          <w:lang w:val="en-IN"/>
        </w:rPr>
        <w:lastRenderedPageBreak/>
        <w:t>Task 5 – Cybercrime Awareness</w:t>
      </w:r>
    </w:p>
    <w:p w14:paraId="5E7DEA64" w14:textId="77777777" w:rsidR="00FE30F7" w:rsidRPr="00FE30F7" w:rsidRDefault="00FE30F7" w:rsidP="00DE3364">
      <w:pPr>
        <w:jc w:val="both"/>
        <w:rPr>
          <w:sz w:val="56"/>
          <w:szCs w:val="56"/>
          <w:lang w:val="en-IN"/>
        </w:rPr>
      </w:pPr>
      <w:r w:rsidRPr="00FE30F7">
        <w:rPr>
          <w:sz w:val="56"/>
          <w:szCs w:val="56"/>
          <w:lang w:val="en-IN"/>
        </w:rPr>
        <w:t>In this task, I studied about cybercrime and created a case study. I also made a checklist for prevention.</w:t>
      </w:r>
    </w:p>
    <w:p w14:paraId="1F95E2E2" w14:textId="77777777" w:rsidR="00FE30F7" w:rsidRPr="00FE30F7" w:rsidRDefault="00FE30F7" w:rsidP="00DE3364">
      <w:pPr>
        <w:jc w:val="both"/>
        <w:rPr>
          <w:sz w:val="56"/>
          <w:szCs w:val="56"/>
          <w:lang w:val="en-IN"/>
        </w:rPr>
      </w:pPr>
      <w:r w:rsidRPr="00FE30F7">
        <w:rPr>
          <w:sz w:val="56"/>
          <w:szCs w:val="56"/>
          <w:lang w:val="en-IN"/>
        </w:rPr>
        <w:t>I learned that cybercrimes like phishing and online fraud are very common. Many people become victims because they are not aware.</w:t>
      </w:r>
    </w:p>
    <w:p w14:paraId="542DC8CC" w14:textId="77777777" w:rsidR="00FE30F7" w:rsidRPr="00FE30F7" w:rsidRDefault="00FE30F7" w:rsidP="00DE3364">
      <w:pPr>
        <w:jc w:val="both"/>
        <w:rPr>
          <w:sz w:val="56"/>
          <w:szCs w:val="56"/>
          <w:lang w:val="en-IN"/>
        </w:rPr>
      </w:pPr>
      <w:r w:rsidRPr="00FE30F7">
        <w:rPr>
          <w:sz w:val="56"/>
          <w:szCs w:val="56"/>
          <w:lang w:val="en-IN"/>
        </w:rPr>
        <w:t>One thing that surprised me is how easily people can be tricked through fake links or messages. After this, I will be more careful while using internet.</w:t>
      </w:r>
    </w:p>
    <w:p w14:paraId="7B7D2BFF" w14:textId="3356C0AE" w:rsidR="00FE30F7" w:rsidRDefault="00FE30F7" w:rsidP="00FE30F7">
      <w:pPr>
        <w:rPr>
          <w:sz w:val="56"/>
          <w:szCs w:val="56"/>
          <w:lang w:val="en-IN"/>
        </w:rPr>
      </w:pPr>
    </w:p>
    <w:p w14:paraId="5774BD77" w14:textId="77777777" w:rsidR="00DE3364" w:rsidRDefault="00DE3364" w:rsidP="00FE30F7">
      <w:pPr>
        <w:rPr>
          <w:sz w:val="56"/>
          <w:szCs w:val="56"/>
          <w:lang w:val="en-IN"/>
        </w:rPr>
      </w:pPr>
    </w:p>
    <w:p w14:paraId="63FE1291" w14:textId="77777777" w:rsidR="00DE3364" w:rsidRDefault="00DE3364" w:rsidP="00FE30F7">
      <w:pPr>
        <w:rPr>
          <w:sz w:val="56"/>
          <w:szCs w:val="56"/>
          <w:lang w:val="en-IN"/>
        </w:rPr>
      </w:pPr>
    </w:p>
    <w:p w14:paraId="1EB8E53F" w14:textId="77777777" w:rsidR="00DE3364" w:rsidRDefault="00DE3364" w:rsidP="00FE30F7">
      <w:pPr>
        <w:rPr>
          <w:sz w:val="56"/>
          <w:szCs w:val="56"/>
          <w:lang w:val="en-IN"/>
        </w:rPr>
      </w:pPr>
    </w:p>
    <w:p w14:paraId="3727DD8B" w14:textId="77777777" w:rsidR="00DE3364" w:rsidRDefault="00DE3364" w:rsidP="00FE30F7">
      <w:pPr>
        <w:rPr>
          <w:sz w:val="56"/>
          <w:szCs w:val="56"/>
          <w:lang w:val="en-IN"/>
        </w:rPr>
      </w:pPr>
    </w:p>
    <w:p w14:paraId="15157620" w14:textId="77777777" w:rsidR="00DE3364" w:rsidRPr="00FE30F7" w:rsidRDefault="00DE3364" w:rsidP="00FE30F7">
      <w:pPr>
        <w:rPr>
          <w:sz w:val="56"/>
          <w:szCs w:val="56"/>
          <w:lang w:val="en-IN"/>
        </w:rPr>
      </w:pPr>
    </w:p>
    <w:p w14:paraId="0C0DD970" w14:textId="77777777" w:rsidR="00FE30F7" w:rsidRPr="00FE30F7" w:rsidRDefault="00FE30F7" w:rsidP="00FE30F7">
      <w:pPr>
        <w:rPr>
          <w:b/>
          <w:bCs/>
          <w:sz w:val="72"/>
          <w:szCs w:val="72"/>
          <w:lang w:val="en-IN"/>
        </w:rPr>
      </w:pPr>
      <w:r w:rsidRPr="00FE30F7">
        <w:rPr>
          <w:b/>
          <w:bCs/>
          <w:sz w:val="72"/>
          <w:szCs w:val="72"/>
          <w:lang w:val="en-IN"/>
        </w:rPr>
        <w:lastRenderedPageBreak/>
        <w:t>Conclusion</w:t>
      </w:r>
    </w:p>
    <w:p w14:paraId="0A5B64A6" w14:textId="77777777" w:rsidR="00FE30F7" w:rsidRPr="00FE30F7" w:rsidRDefault="00FE30F7" w:rsidP="00FE30F7">
      <w:pPr>
        <w:rPr>
          <w:sz w:val="56"/>
          <w:szCs w:val="56"/>
          <w:lang w:val="en-IN"/>
        </w:rPr>
      </w:pPr>
      <w:r w:rsidRPr="00FE30F7">
        <w:rPr>
          <w:sz w:val="56"/>
          <w:szCs w:val="56"/>
          <w:lang w:val="en-IN"/>
        </w:rPr>
        <w:t>Overall, this project helped me understand many important aspects of digital world. It was not very difficult but it was useful.</w:t>
      </w:r>
    </w:p>
    <w:p w14:paraId="6F30E84D" w14:textId="77777777" w:rsidR="00FE30F7" w:rsidRPr="00FE30F7" w:rsidRDefault="00FE30F7" w:rsidP="00FE30F7">
      <w:pPr>
        <w:rPr>
          <w:sz w:val="56"/>
          <w:szCs w:val="56"/>
          <w:lang w:val="en-IN"/>
        </w:rPr>
      </w:pPr>
      <w:r w:rsidRPr="00FE30F7">
        <w:rPr>
          <w:sz w:val="56"/>
          <w:szCs w:val="56"/>
          <w:lang w:val="en-IN"/>
        </w:rPr>
        <w:t>I learned about safety, communication and digital tools. I think this knowledge will help me in future.</w:t>
      </w:r>
    </w:p>
    <w:p w14:paraId="424CD46C" w14:textId="736162A5" w:rsidR="00FE30F7" w:rsidRPr="00FE30F7" w:rsidRDefault="00FE30F7" w:rsidP="00FE30F7">
      <w:pPr>
        <w:rPr>
          <w:sz w:val="56"/>
          <w:szCs w:val="56"/>
          <w:lang w:val="en-IN"/>
        </w:rPr>
      </w:pPr>
    </w:p>
    <w:p w14:paraId="187E1638" w14:textId="77777777" w:rsidR="00FE30F7" w:rsidRPr="00FE30F7" w:rsidRDefault="00FE30F7" w:rsidP="00FE30F7">
      <w:pPr>
        <w:rPr>
          <w:b/>
          <w:bCs/>
          <w:sz w:val="72"/>
          <w:szCs w:val="72"/>
          <w:lang w:val="en-IN"/>
        </w:rPr>
      </w:pPr>
      <w:r w:rsidRPr="00FE30F7">
        <w:rPr>
          <w:b/>
          <w:bCs/>
          <w:sz w:val="72"/>
          <w:szCs w:val="72"/>
          <w:lang w:val="en-IN"/>
        </w:rPr>
        <w:t>References</w:t>
      </w:r>
    </w:p>
    <w:p w14:paraId="382713CC" w14:textId="77777777" w:rsidR="00FE30F7" w:rsidRPr="00FE30F7" w:rsidRDefault="00FE30F7" w:rsidP="00FE30F7">
      <w:pPr>
        <w:numPr>
          <w:ilvl w:val="0"/>
          <w:numId w:val="24"/>
        </w:numPr>
        <w:rPr>
          <w:sz w:val="56"/>
          <w:szCs w:val="56"/>
          <w:lang w:val="en-IN"/>
        </w:rPr>
      </w:pPr>
      <w:r w:rsidRPr="00FE30F7">
        <w:rPr>
          <w:sz w:val="56"/>
          <w:szCs w:val="56"/>
          <w:lang w:val="en-IN"/>
        </w:rPr>
        <w:t xml:space="preserve">Google </w:t>
      </w:r>
    </w:p>
    <w:p w14:paraId="4E2F4E74" w14:textId="77777777" w:rsidR="00FE30F7" w:rsidRPr="00FE30F7" w:rsidRDefault="00FE30F7" w:rsidP="00FE30F7">
      <w:pPr>
        <w:numPr>
          <w:ilvl w:val="0"/>
          <w:numId w:val="24"/>
        </w:numPr>
        <w:rPr>
          <w:sz w:val="56"/>
          <w:szCs w:val="56"/>
          <w:lang w:val="en-IN"/>
        </w:rPr>
      </w:pPr>
      <w:r w:rsidRPr="00FE30F7">
        <w:rPr>
          <w:sz w:val="56"/>
          <w:szCs w:val="56"/>
          <w:lang w:val="en-IN"/>
        </w:rPr>
        <w:t xml:space="preserve">Canva </w:t>
      </w:r>
    </w:p>
    <w:p w14:paraId="07E18DB6" w14:textId="77777777" w:rsidR="00FE30F7" w:rsidRPr="00FE30F7" w:rsidRDefault="00FE30F7" w:rsidP="00FE30F7">
      <w:pPr>
        <w:numPr>
          <w:ilvl w:val="0"/>
          <w:numId w:val="24"/>
        </w:numPr>
        <w:rPr>
          <w:sz w:val="56"/>
          <w:szCs w:val="56"/>
          <w:lang w:val="en-IN"/>
        </w:rPr>
      </w:pPr>
      <w:r w:rsidRPr="00FE30F7">
        <w:rPr>
          <w:sz w:val="56"/>
          <w:szCs w:val="56"/>
          <w:lang w:val="en-IN"/>
        </w:rPr>
        <w:t xml:space="preserve">HackerRank </w:t>
      </w:r>
    </w:p>
    <w:p w14:paraId="73064339" w14:textId="77777777" w:rsidR="00FE30F7" w:rsidRPr="00FE30F7" w:rsidRDefault="00FE30F7" w:rsidP="00FE30F7">
      <w:pPr>
        <w:numPr>
          <w:ilvl w:val="0"/>
          <w:numId w:val="24"/>
        </w:numPr>
        <w:rPr>
          <w:sz w:val="56"/>
          <w:szCs w:val="56"/>
          <w:lang w:val="en-IN"/>
        </w:rPr>
      </w:pPr>
      <w:r w:rsidRPr="00FE30F7">
        <w:rPr>
          <w:sz w:val="56"/>
          <w:szCs w:val="56"/>
          <w:lang w:val="en-IN"/>
        </w:rPr>
        <w:t>Course materials</w:t>
      </w:r>
    </w:p>
    <w:p w14:paraId="19460FCB" w14:textId="77777777" w:rsidR="00FE30F7" w:rsidRPr="00FE30F7" w:rsidRDefault="00FE30F7" w:rsidP="00FE30F7">
      <w:pPr>
        <w:rPr>
          <w:sz w:val="56"/>
          <w:szCs w:val="56"/>
        </w:rPr>
      </w:pPr>
    </w:p>
    <w:sectPr w:rsidR="00FE30F7" w:rsidRPr="00FE30F7">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E8B71" w14:textId="77777777" w:rsidR="007F4B13" w:rsidRDefault="007F4B13" w:rsidP="00FE30F7">
      <w:r>
        <w:separator/>
      </w:r>
    </w:p>
  </w:endnote>
  <w:endnote w:type="continuationSeparator" w:id="0">
    <w:p w14:paraId="4269A33B" w14:textId="77777777" w:rsidR="007F4B13" w:rsidRDefault="007F4B13" w:rsidP="00FE30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4F9A" w14:textId="77777777" w:rsidR="00FE30F7" w:rsidRDefault="00FE30F7">
    <w:pPr>
      <w:pStyle w:val="Footer"/>
    </w:pPr>
  </w:p>
  <w:p w14:paraId="505884B8" w14:textId="77777777" w:rsidR="00FE30F7" w:rsidRDefault="00FE3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627EF" w14:textId="77777777" w:rsidR="007F4B13" w:rsidRDefault="007F4B13" w:rsidP="00FE30F7">
      <w:r>
        <w:separator/>
      </w:r>
    </w:p>
  </w:footnote>
  <w:footnote w:type="continuationSeparator" w:id="0">
    <w:p w14:paraId="6A3CE15D" w14:textId="77777777" w:rsidR="007F4B13" w:rsidRDefault="007F4B13" w:rsidP="00FE30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86700E8"/>
    <w:multiLevelType w:val="multilevel"/>
    <w:tmpl w:val="F976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167939181">
    <w:abstractNumId w:val="20"/>
  </w:num>
  <w:num w:numId="2" w16cid:durableId="1094933910">
    <w:abstractNumId w:val="13"/>
  </w:num>
  <w:num w:numId="3" w16cid:durableId="1134519638">
    <w:abstractNumId w:val="10"/>
  </w:num>
  <w:num w:numId="4" w16cid:durableId="2084912721">
    <w:abstractNumId w:val="22"/>
  </w:num>
  <w:num w:numId="5" w16cid:durableId="231891884">
    <w:abstractNumId w:val="14"/>
  </w:num>
  <w:num w:numId="6" w16cid:durableId="990450328">
    <w:abstractNumId w:val="17"/>
  </w:num>
  <w:num w:numId="7" w16cid:durableId="818963274">
    <w:abstractNumId w:val="19"/>
  </w:num>
  <w:num w:numId="8" w16cid:durableId="896822242">
    <w:abstractNumId w:val="9"/>
  </w:num>
  <w:num w:numId="9" w16cid:durableId="171729125">
    <w:abstractNumId w:val="7"/>
  </w:num>
  <w:num w:numId="10" w16cid:durableId="1907300349">
    <w:abstractNumId w:val="6"/>
  </w:num>
  <w:num w:numId="11" w16cid:durableId="1112899204">
    <w:abstractNumId w:val="5"/>
  </w:num>
  <w:num w:numId="12" w16cid:durableId="1604024080">
    <w:abstractNumId w:val="4"/>
  </w:num>
  <w:num w:numId="13" w16cid:durableId="1922568973">
    <w:abstractNumId w:val="8"/>
  </w:num>
  <w:num w:numId="14" w16cid:durableId="325783824">
    <w:abstractNumId w:val="3"/>
  </w:num>
  <w:num w:numId="15" w16cid:durableId="1998027206">
    <w:abstractNumId w:val="2"/>
  </w:num>
  <w:num w:numId="16" w16cid:durableId="1405495785">
    <w:abstractNumId w:val="1"/>
  </w:num>
  <w:num w:numId="17" w16cid:durableId="1768228666">
    <w:abstractNumId w:val="0"/>
  </w:num>
  <w:num w:numId="18" w16cid:durableId="1741752133">
    <w:abstractNumId w:val="15"/>
  </w:num>
  <w:num w:numId="19" w16cid:durableId="1145051367">
    <w:abstractNumId w:val="16"/>
  </w:num>
  <w:num w:numId="20" w16cid:durableId="1311596895">
    <w:abstractNumId w:val="21"/>
  </w:num>
  <w:num w:numId="21" w16cid:durableId="1470711283">
    <w:abstractNumId w:val="18"/>
  </w:num>
  <w:num w:numId="22" w16cid:durableId="1583566287">
    <w:abstractNumId w:val="11"/>
  </w:num>
  <w:num w:numId="23" w16cid:durableId="83965217">
    <w:abstractNumId w:val="23"/>
  </w:num>
  <w:num w:numId="24" w16cid:durableId="157412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F7"/>
    <w:rsid w:val="002714EA"/>
    <w:rsid w:val="00645252"/>
    <w:rsid w:val="006D3D74"/>
    <w:rsid w:val="007F4B13"/>
    <w:rsid w:val="0083569A"/>
    <w:rsid w:val="00A9204E"/>
    <w:rsid w:val="00DE3364"/>
    <w:rsid w:val="00FE3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FCD8"/>
  <w15:chartTrackingRefBased/>
  <w15:docId w15:val="{AFE2CE1E-AA3B-4164-B3E6-07AFB0031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Microsoft\Office\16.0\DTS\en-IN%7b835561CA-0E0A-468B-9360-ED089DC36C3C%7d\%7b75D17285-795A-4F7C-88C8-E2D940D6F667%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{75D17285-795A-4F7C-88C8-E2D940D6F667}TF2de6fc23-48e8-448b-960e-1bdc6e9248ab4ef8d1ac_win32-7424dd8ab5ea</Template>
  <TotalTime>13</TotalTime>
  <Pages>8</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Sakshi Rathi</cp:lastModifiedBy>
  <cp:revision>1</cp:revision>
  <dcterms:created xsi:type="dcterms:W3CDTF">2026-03-31T09:04:00Z</dcterms:created>
  <dcterms:modified xsi:type="dcterms:W3CDTF">2026-03-31T09:17:00Z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